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Королев Адам Маратович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НФИмд-01-25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Лабораторная работа №2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Столбцовая перестановка с ключевым словом (маршрутное шифрование по столбцам).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Шифрование решеткой Флейснера.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Шифр Виженера по русскому алфавиту без буквы "ё".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Базовые функции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Ниже зашиты вспомогательные функции для работы с русским текстом. Алфавит: "абвгдежзийклмнопрстуфхцчшщъыьэюя". Буква "ё" при нормализации заменяется на "е".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# -*- coding: utf-8 -*-</w:t>
        <w:br/>
        <w:t>import re</w:t>
        <w:br/>
        <w:t>from typing import List, Tuple</w:t>
        <w:br/>
        <w:br/>
        <w:t>RUS_ALPHABET = "абвгдежзийклмнопрстуфхцчшщъыьэюя"  # 32 буквы, без "ё"</w:t>
        <w:br/>
        <w:t>ALPHABET_LEN = len(RUS_ALPHABET)</w:t>
        <w:br/>
        <w:br/>
        <w:t>def normalize_text(text: str) -&gt; str:</w:t>
        <w:br/>
        <w:t xml:space="preserve">    """</w:t>
        <w:br/>
        <w:t xml:space="preserve">    Оставляет только русские буквы из RUS_ALPHABET.</w:t>
        <w:br/>
        <w:t xml:space="preserve">    Переводит в нижний регистр, заменяет 'ё' на 'е'.</w:t>
        <w:br/>
        <w:t xml:space="preserve">    """</w:t>
        <w:br/>
        <w:t xml:space="preserve">    text = text.lower().replace("ё", "е")</w:t>
        <w:br/>
        <w:t xml:space="preserve">    only_letters = re.findall(r"[а-я]", text)</w:t>
        <w:br/>
        <w:t xml:space="preserve">    only_letters = [ch for ch in only_letters if ch in RUS_ALPHABET]</w:t>
        <w:br/>
        <w:t xml:space="preserve">    return "".join(only_letters)</w:t>
        <w:br/>
        <w:br/>
        <w:t>def chunk(s: str, n: int) -&gt; List[str]:</w:t>
        <w:br/>
        <w:t xml:space="preserve">    """Разбивает строку s на куски длины n."""</w:t>
        <w:br/>
        <w:t xml:space="preserve">    return [s[i:i+n] for i in range(0, len(s), n)]</w:t>
        <w:br/>
        <w:br/>
        <w:t>def pad(text: str, block_size: int, filler: str = "х") -&gt; str:</w:t>
        <w:br/>
        <w:t xml:space="preserve">    """Дополняет текст до кратности block_size символом filler."""</w:t>
        <w:br/>
        <w:t xml:space="preserve">    if not filler or len(filler) != 1:</w:t>
        <w:br/>
        <w:t xml:space="preserve">        raise ValueError("filler must be a single character")</w:t>
        <w:br/>
        <w:t xml:space="preserve">    need = (-len(text)) % block_size</w:t>
        <w:br/>
        <w:t xml:space="preserve">    return text + filler * need</w:t>
        <w:br/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1) Столбцовая перестановка (маршрут по столбцам)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Схема: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Берем ключевое слово, например "пароль".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Удаляем из открытого текста все не-русские символы, пробелы и т.п.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Заполняем таблицу построчно, число столбцов равно длине ключа.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Нумеруем столбцы по алфавитному порядку букв ключа (если буквы повторяются, порядок стабилизируем индексом).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Криптограмма получается при выписывании столбцов сверху вниз в порядке возрастания номеров.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from dataclasses import dataclass</w:t>
        <w:br/>
        <w:t>import math</w:t>
        <w:br/>
        <w:br/>
        <w:t>@dataclass</w:t>
        <w:br/>
        <w:t>class ColumnarTransposition:</w:t>
        <w:br/>
        <w:t xml:space="preserve">    key: str</w:t>
        <w:br/>
        <w:t xml:space="preserve">    filler: str = "х"</w:t>
        <w:br/>
        <w:br/>
        <w:t xml:space="preserve">    def __post_init__(self):</w:t>
        <w:br/>
        <w:t xml:space="preserve">        if not self.key:</w:t>
        <w:br/>
        <w:t xml:space="preserve">            raise ValueError("Key must be non-empty")</w:t>
        <w:br/>
        <w:t xml:space="preserve">        k = normalize_text(self.key)</w:t>
        <w:br/>
        <w:t xml:space="preserve">        if not k:</w:t>
        <w:br/>
        <w:t xml:space="preserve">            raise ValueError("Key must contain Russian letters")</w:t>
        <w:br/>
        <w:t xml:space="preserve">        self.key = k</w:t>
        <w:br/>
        <w:br/>
        <w:t xml:space="preserve">    def _order(self) -&gt; List[int]:</w:t>
        <w:br/>
        <w:t xml:space="preserve">        pairs = [(ch, i) for i, ch in enumerate(self.key)]</w:t>
        <w:br/>
        <w:t xml:space="preserve">        pairs_sorted = sorted(pairs, key=lambda x: (x[0], x[1]))</w:t>
        <w:br/>
        <w:t xml:space="preserve">        order = [i for _, i in pairs_sorted]</w:t>
        <w:br/>
        <w:t xml:space="preserve">        return order</w:t>
        <w:br/>
        <w:br/>
        <w:t xml:space="preserve">    def encrypt(self, plaintext: str) -&gt; str:</w:t>
        <w:br/>
        <w:t xml:space="preserve">        p = normalize_text(plaintext)</w:t>
        <w:br/>
        <w:t xml:space="preserve">        n_cols = len(self.key)</w:t>
        <w:br/>
        <w:t xml:space="preserve">        p = pad(p, n_cols, self.filler)</w:t>
        <w:br/>
        <w:t xml:space="preserve">        n_rows = len(p) // n_cols</w:t>
        <w:br/>
        <w:t xml:space="preserve">        table = [list(p[r*n_cols:(r+1)*n_cols]) for r in range(n_rows)]</w:t>
        <w:br/>
        <w:t xml:space="preserve">        order = self._order()</w:t>
        <w:br/>
        <w:t xml:space="preserve">        cipher_cols = []</w:t>
        <w:br/>
        <w:t xml:space="preserve">        for col_idx in order:</w:t>
        <w:br/>
        <w:t xml:space="preserve">            col = [table[r][col_idx] for r in range(n_rows)]</w:t>
        <w:br/>
        <w:t xml:space="preserve">            cipher_cols.append("".join(col))</w:t>
        <w:br/>
        <w:t xml:space="preserve">        return "".join(cipher_cols)</w:t>
        <w:br/>
        <w:br/>
        <w:t xml:space="preserve">    def decrypt(self, ciphertext: str) -&gt; str:</w:t>
        <w:br/>
        <w:t xml:space="preserve">        c = normalize_text(ciphertext)</w:t>
        <w:br/>
        <w:t xml:space="preserve">        n_cols = len(self.key)</w:t>
        <w:br/>
        <w:t xml:space="preserve">        n_rows = math.ceil(len(c) / n_cols)</w:t>
        <w:br/>
        <w:t xml:space="preserve">        if len(c) != n_cols * n_rows:</w:t>
        <w:br/>
        <w:t xml:space="preserve">            raise ValueError("Ciphertext length must be divisible by number of columns")</w:t>
        <w:br/>
        <w:t xml:space="preserve">        order = self._order()</w:t>
        <w:br/>
        <w:t xml:space="preserve">        cols = chunk(c, n_rows)</w:t>
        <w:br/>
        <w:t xml:space="preserve">        table = [[""] * n_cols for _ in range(n_rows)]</w:t>
        <w:br/>
        <w:t xml:space="preserve">        for src, col_idx in enumerate(order):</w:t>
        <w:br/>
        <w:t xml:space="preserve">            col = cols[src]</w:t>
        <w:br/>
        <w:t xml:space="preserve">            for r in range(n_rows):</w:t>
        <w:br/>
        <w:t xml:space="preserve">                table[r][col_idx] = col[r]</w:t>
        <w:br/>
        <w:t xml:space="preserve">        plain = "".join("".join(row) for row in table)</w:t>
        <w:br/>
        <w:t xml:space="preserve">        return plain</w:t>
        <w:br/>
        <w:br/>
        <w:t># Демонстрация</w:t>
        <w:br/>
        <w:t>ct = ColumnarTransposition(key="пароль", filler="я")</w:t>
        <w:br/>
        <w:t>text_ct = "Нельзя недооценивать противника"</w:t>
        <w:br/>
        <w:t>c1 = ct.encrypt(text_ct)</w:t>
        <w:br/>
        <w:t>p1 = ct.decrypt(c1)</w:t>
        <w:br/>
        <w:t>print("Ключ:", ct.key)</w:t>
        <w:br/>
        <w:t>print("Открытый текст:", normalize_text(text_ct))</w:t>
        <w:br/>
        <w:t>print("Шифртекст:", c1)</w:t>
        <w:br/>
        <w:t>print("Дешифр:", p1)</w:t>
        <w:br/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Ключ: пароль</w:t>
        <w:br/>
        <w:t>Открытый текст: нельзянедооцениватьпротивника</w:t>
        <w:br/>
        <w:t>Шифртекст: еенпнзоатаьовокннеьвлдирияцтия</w:t>
        <w:br/>
        <w:t>Дешифр: нельзянедооцениватьпротивникая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2) Решетка Флейснера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Конструкция решетки размера 2k x 2k: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Строим базовый квадрат k x k, заполненный числами 1..k^2 по строкам.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Делаем повороты на 90 градусов по часовой стрелке и составляем большой квадрат: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[ base, rot90 ] [ rot270, rot180 ]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 качестве решетки берем отверстия k x k в левом верхнем углу. При 4 поворотах эти отверстия покрывают весь квадрат.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После заполнения таблицы можно либо читать построчно, либо как в методичке - по столбцам в порядке, заданном ключом длины k^2 из уникальных букв.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from typing import Optional</w:t>
        <w:br/>
        <w:br/>
        <w:t>def rotate_coords(i: int, j: int, n: int, times: int = 1):</w:t>
        <w:br/>
        <w:t xml:space="preserve">    r_i, r_j = i, j</w:t>
        <w:br/>
        <w:t xml:space="preserve">    for _ in range(times % 4):</w:t>
        <w:br/>
        <w:t xml:space="preserve">        r_i, r_j = r_j, n - 1 - r_i</w:t>
        <w:br/>
        <w:t xml:space="preserve">    return r_i, r_j</w:t>
        <w:br/>
        <w:br/>
        <w:t>class FleissnerGrille:</w:t>
        <w:br/>
        <w:t xml:space="preserve">    def __init__(self, k: int, fill_char: str = "х"):</w:t>
        <w:br/>
        <w:t xml:space="preserve">        if k &lt;= 1:</w:t>
        <w:br/>
        <w:t xml:space="preserve">            raise ValueError("k must be &gt; 1")</w:t>
        <w:br/>
        <w:t xml:space="preserve">        self.k = k</w:t>
        <w:br/>
        <w:t xml:space="preserve">        self.n = 2 * k</w:t>
        <w:br/>
        <w:t xml:space="preserve">        if not fill_char or len(fill_char) != 1:</w:t>
        <w:br/>
        <w:t xml:space="preserve">            raise ValueError("fill_char must be a single character")</w:t>
        <w:br/>
        <w:t xml:space="preserve">        self.fill_char = fill_char</w:t>
        <w:br/>
        <w:t xml:space="preserve">        self.holes = [(i, j) for i in range(k) for j in range(k)]</w:t>
        <w:br/>
        <w:br/>
        <w:t xml:space="preserve">    def _perm_from_key(self, key: Optional[str]):</w:t>
        <w:br/>
        <w:t xml:space="preserve">        if key is None:</w:t>
        <w:br/>
        <w:t xml:space="preserve">            return None</w:t>
        <w:br/>
        <w:t xml:space="preserve">        k_norm = normalize_text(key)</w:t>
        <w:br/>
        <w:t xml:space="preserve">        if len(k_norm) != self.k * self.k:</w:t>
        <w:br/>
        <w:t xml:space="preserve">            raise ValueError("Column key length must be exactly k^2 and use Russian letters")</w:t>
        <w:br/>
        <w:t xml:space="preserve">        if len(set(k_norm)) != len(k_norm):</w:t>
        <w:br/>
        <w:t xml:space="preserve">            raise ValueError("Column key must contain unique letters")</w:t>
        <w:br/>
        <w:t xml:space="preserve">        pairs = [(ch, i) for i, ch in enumerate(k_norm)]</w:t>
        <w:br/>
        <w:t xml:space="preserve">        pairs_sorted = sorted(pairs, key=lambda x: (x[0], x[1]))</w:t>
        <w:br/>
        <w:t xml:space="preserve">        return [i for _, i in pairs_sorted]</w:t>
        <w:br/>
        <w:br/>
        <w:t xml:space="preserve">    def encrypt(self, plaintext: str, col_key: Optional[str] = None) -&gt; str:</w:t>
        <w:br/>
        <w:t xml:space="preserve">        p = normalize_text(plaintext)</w:t>
        <w:br/>
        <w:t xml:space="preserve">        block = self.n * self.n</w:t>
        <w:br/>
        <w:t xml:space="preserve">        p = pad(p, block, self.fill_char)</w:t>
        <w:br/>
        <w:t xml:space="preserve">        out = []</w:t>
        <w:br/>
        <w:t xml:space="preserve">        for off in range(0, len(p), block):</w:t>
        <w:br/>
        <w:t xml:space="preserve">            part = p[off:off+block]</w:t>
        <w:br/>
        <w:t xml:space="preserve">            table = [[None] * self.n for _ in range(self.n)]</w:t>
        <w:br/>
        <w:t xml:space="preserve">            it = 0</w:t>
        <w:br/>
        <w:t xml:space="preserve">            for t in range(4):</w:t>
        <w:br/>
        <w:t xml:space="preserve">                for (i, j) in self.holes:</w:t>
        <w:br/>
        <w:t xml:space="preserve">                    ri, rj = rotate_coords(i, j, self.n, t)</w:t>
        <w:br/>
        <w:t xml:space="preserve">                    table[ri][rj] = part[it]</w:t>
        <w:br/>
        <w:t xml:space="preserve">                    it += 1</w:t>
        <w:br/>
        <w:t xml:space="preserve">            if col_key is None:</w:t>
        <w:br/>
        <w:t xml:space="preserve">                out.append("".join("".join(row) for row in table))</w:t>
        <w:br/>
        <w:t xml:space="preserve">            else:</w:t>
        <w:br/>
        <w:t xml:space="preserve">                perm = self._perm_from_key(col_key)</w:t>
        <w:br/>
        <w:t xml:space="preserve">                cols = ["".join(table[r][c] for r in range(self.n)) for c in range(self.n)]</w:t>
        <w:br/>
        <w:t xml:space="preserve">                out.append("".join(cols[idx] for idx in perm))</w:t>
        <w:br/>
        <w:t xml:space="preserve">        return "".join(out)</w:t>
        <w:br/>
        <w:br/>
        <w:t xml:space="preserve">    def decrypt(self, ciphertext: str, col_key: Optional[str] = None) -&gt; str:</w:t>
        <w:br/>
        <w:t xml:space="preserve">        c = normalize_text(ciphertext)</w:t>
        <w:br/>
        <w:t xml:space="preserve">        block = self.n * self.n</w:t>
        <w:br/>
        <w:t xml:space="preserve">        if len(c) % block != 0:</w:t>
        <w:br/>
        <w:t xml:space="preserve">            raise ValueError("Ciphertext length must be a multiple of (2k)^2")</w:t>
        <w:br/>
        <w:t xml:space="preserve">        out = []</w:t>
        <w:br/>
        <w:t xml:space="preserve">        for off in range(0, len(c), block):</w:t>
        <w:br/>
        <w:t xml:space="preserve">            part = c[off:off+block]</w:t>
        <w:br/>
        <w:t xml:space="preserve">            table = [[""] * self.n for _ in range(self.n)]</w:t>
        <w:br/>
        <w:t xml:space="preserve">            if col_key is None:</w:t>
        <w:br/>
        <w:t xml:space="preserve">                it = 0</w:t>
        <w:br/>
        <w:t xml:space="preserve">                for r in range(self.n):</w:t>
        <w:br/>
        <w:t xml:space="preserve">                    for col in range(self.n):</w:t>
        <w:br/>
        <w:t xml:space="preserve">                        table[r][col] = part[it]</w:t>
        <w:br/>
        <w:t xml:space="preserve">                        it += 1</w:t>
        <w:br/>
        <w:t xml:space="preserve">            else:</w:t>
        <w:br/>
        <w:t xml:space="preserve">                perm = self._perm_from_key(col_key)</w:t>
        <w:br/>
        <w:t xml:space="preserve">                cols = chunk(part, self.n)</w:t>
        <w:br/>
        <w:t xml:space="preserve">                inv = [0] * len(perm)</w:t>
        <w:br/>
        <w:t xml:space="preserve">                for src, dst in enumerate(perm):</w:t>
        <w:br/>
        <w:t xml:space="preserve">                    inv[dst] = src</w:t>
        <w:br/>
        <w:t xml:space="preserve">                for col in range(self.n):</w:t>
        <w:br/>
        <w:t xml:space="preserve">                    col_data = cols[inv[col]]</w:t>
        <w:br/>
        <w:t xml:space="preserve">                    for r in range(self.n):</w:t>
        <w:br/>
        <w:t xml:space="preserve">                        table[r][col] = col_data[r]</w:t>
        <w:br/>
        <w:t xml:space="preserve">            it = 0</w:t>
        <w:br/>
        <w:t xml:space="preserve">            res = [""] * block</w:t>
        <w:br/>
        <w:t xml:space="preserve">            for t in range(4):</w:t>
        <w:br/>
        <w:t xml:space="preserve">                for (i, j) in self.holes:</w:t>
        <w:br/>
        <w:t xml:space="preserve">                    ri, rj = rotate_coords(i, j, self.n, t)</w:t>
        <w:br/>
        <w:t xml:space="preserve">                    res[it] = table[ri][rj]</w:t>
        <w:br/>
        <w:t xml:space="preserve">                    it += 1</w:t>
        <w:br/>
        <w:t xml:space="preserve">            out.append("".join(res))</w:t>
        <w:br/>
        <w:t xml:space="preserve">        return "".join(out)</w:t>
        <w:br/>
        <w:br/>
        <w:t># Демонстрация</w:t>
        <w:br/>
        <w:t>fg = FleissnerGrille(k=2, fill_char="я")</w:t>
        <w:br/>
        <w:t>text_fg = "Договор подписали"</w:t>
        <w:br/>
        <w:t>c2_plain = fg.encrypt(text_fg)</w:t>
        <w:br/>
        <w:t>c2_with_key = fg.encrypt(text_fg, col_key="шифр")</w:t>
        <w:br/>
        <w:t>print("Текст:", normalize_text(text_fg))</w:t>
        <w:br/>
        <w:t>print("Шифртекст без ключа столбцов:", c2_plain)</w:t>
        <w:br/>
        <w:t>print("Шифртекст с ключом столбцов 'шифр':", c2_with_key)</w:t>
        <w:br/>
        <w:t>print("Дешифр (без ключа столбцов):", fg.decrypt(c2_plain))</w:t>
        <w:br/>
        <w:t>print("Дешифр (с ключом столбцов 'шифр'):", fg.decrypt(c2_with_key, col_key="шифр"))</w:t>
        <w:br/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Текст: договорподписали</w:t>
        <w:br/>
        <w:t>Шифртекст без ключа столбцов: дорвгопоаиипслдо</w:t>
        <w:br/>
        <w:t>Шифртекст с ключом столбцов 'шифр': ооилвопорпиддгас</w:t>
        <w:br/>
        <w:t>Дешифр (без ключа столбцов): договорподписали</w:t>
        <w:br/>
        <w:t>Дешифр (с ключом столбцов 'шифр'): договорподписали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3) Шифр Виженера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Алфавит из 32 букв: "абвгдежзийклмнопрстуфхцчшщъыьэюя".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"ё" приводим к "е".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Ключ повторяем над текстом и сдвигаем каждую букву по алфавиту.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Формулы: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enc = (p + k) mod 32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dec = (c - k) mod 32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class VigenereRU:</w:t>
        <w:br/>
        <w:t xml:space="preserve">    def __init__(self, key: str):</w:t>
        <w:br/>
        <w:t xml:space="preserve">        k = normalize_text(key)</w:t>
        <w:br/>
        <w:t xml:space="preserve">        if not k:</w:t>
        <w:br/>
        <w:t xml:space="preserve">            raise ValueError("Key must contain Russian letters")</w:t>
        <w:br/>
        <w:t xml:space="preserve">        self.key = k</w:t>
        <w:br/>
        <w:t xml:space="preserve">        self._pos = {ch: i for i, ch in enumerate(RUS_ALPHABET)}</w:t>
        <w:br/>
        <w:br/>
        <w:t xml:space="preserve">    def _rep_key(self, n: int) -&gt; str:</w:t>
        <w:br/>
        <w:t xml:space="preserve">        q, r = divmod(n, len(self.key))</w:t>
        <w:br/>
        <w:t xml:space="preserve">        return self.key * q + self.key[:r]</w:t>
        <w:br/>
        <w:br/>
        <w:t xml:space="preserve">    def encrypt(self, plaintext: str) -&gt; str:</w:t>
        <w:br/>
        <w:t xml:space="preserve">        p = normalize_text(plaintext)</w:t>
        <w:br/>
        <w:t xml:space="preserve">        krep = self._rep_key(len(p))</w:t>
        <w:br/>
        <w:t xml:space="preserve">        out = []</w:t>
        <w:br/>
        <w:t xml:space="preserve">        for ch, kch in zip(p, krep):</w:t>
        <w:br/>
        <w:t xml:space="preserve">            i = self._pos[ch]</w:t>
        <w:br/>
        <w:t xml:space="preserve">            j = self._pos[kch]</w:t>
        <w:br/>
        <w:t xml:space="preserve">            out.append(RUS_ALPHABET[(i + j) % len(RUS_ALPHABET)])</w:t>
        <w:br/>
        <w:t xml:space="preserve">        return "".join(out)</w:t>
        <w:br/>
        <w:br/>
        <w:t xml:space="preserve">    def decrypt(self, ciphertext: str) -&gt; str:</w:t>
        <w:br/>
        <w:t xml:space="preserve">        c = normalize_text(ciphertext)</w:t>
        <w:br/>
        <w:t xml:space="preserve">        krep = self._rep_key(len(c))</w:t>
        <w:br/>
        <w:t xml:space="preserve">        out = []</w:t>
        <w:br/>
        <w:t xml:space="preserve">        for ch, kch in zip(c, krep):</w:t>
        <w:br/>
        <w:t xml:space="preserve">            i = self._pos[ch]</w:t>
        <w:br/>
        <w:t xml:space="preserve">            j = self._pos[kch]</w:t>
        <w:br/>
        <w:t xml:space="preserve">            out.append(RUS_ALPHABET[(i - j) % len(RUS_ALPHABET)])</w:t>
        <w:br/>
        <w:t xml:space="preserve">        return "".join(out)</w:t>
        <w:br/>
        <w:br/>
        <w:t># Демонстрация</w:t>
        <w:br/>
        <w:t>vr = VigenereRU(key="математика")</w:t>
        <w:br/>
        <w:t>text_vr = "криптография серьезная наука"</w:t>
        <w:br/>
        <w:t>c3 = vr.encrypt(text_vr)</w:t>
        <w:br/>
        <w:t>p3 = vr.decrypt(c3)</w:t>
        <w:br/>
        <w:t>print("Ключ:", vr.key)</w:t>
        <w:br/>
        <w:t>print("Открытый текст:", normalize_text(text_vr))</w:t>
        <w:br/>
        <w:t>print("Шифртекст:", c3)</w:t>
        <w:br/>
        <w:t>print("Дешифр:", p3)</w:t>
        <w:br/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Ключ: математика</w:t>
        <w:br/>
        <w:t>Открытый текст: криптографиясерьезнаянаука</w:t>
        <w:br/>
        <w:t>Шифртекст: цръфюохшкффягкььчпчалнтшца</w:t>
        <w:br/>
        <w:t>Дешифр: криптографиясерьезнаянаука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Удобные обертки для проверки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def demo_columnar(text: str, key: str, filler: str = "х"):</w:t>
        <w:br/>
        <w:t xml:space="preserve">    print("== Столбцовая перестановка ==")</w:t>
        <w:br/>
        <w:t xml:space="preserve">    c = ColumnarTransposition(key=key, filler=filler)</w:t>
        <w:br/>
        <w:t xml:space="preserve">    p_norm = normalize_text(text)</w:t>
        <w:br/>
        <w:t xml:space="preserve">    print("Ключ:", c.key)</w:t>
        <w:br/>
        <w:t xml:space="preserve">    print("Исходный:", p_norm)</w:t>
        <w:br/>
        <w:t xml:space="preserve">    enc = c.encrypt(text)</w:t>
        <w:br/>
        <w:t xml:space="preserve">    dec = c.decrypt(enc)</w:t>
        <w:br/>
        <w:t xml:space="preserve">    n_cols = len(c.key)</w:t>
        <w:br/>
        <w:t xml:space="preserve">    print("Таблица по строкам (для наглядности):")</w:t>
        <w:br/>
        <w:t xml:space="preserve">    rows = chunk(pad(p_norm, n_cols, filler), n_cols)</w:t>
        <w:br/>
        <w:t xml:space="preserve">    for r in rows:</w:t>
        <w:br/>
        <w:t xml:space="preserve">        print(" ".join(list(r)))</w:t>
        <w:br/>
        <w:t xml:space="preserve">    print("Шифртекст:", enc)</w:t>
        <w:br/>
        <w:t xml:space="preserve">    print("Обратное преобразование:", dec)</w:t>
        <w:br/>
        <w:br/>
        <w:t>def demo_fleissner(text: str, k: int, filler: str = "х", col_key: str = None):</w:t>
        <w:br/>
        <w:t xml:space="preserve">    print("== Решетка Флейснера ==")</w:t>
        <w:br/>
        <w:t xml:space="preserve">    g = FleissnerGrille(k=k, fill_char=filler)</w:t>
        <w:br/>
        <w:t xml:space="preserve">    p_norm = normalize_text(text)</w:t>
        <w:br/>
        <w:t xml:space="preserve">    print("Размер:", 2*k, "x", 2*k)</w:t>
        <w:br/>
        <w:t xml:space="preserve">    print("Исходный:", p_norm)</w:t>
        <w:br/>
        <w:t xml:space="preserve">    if col_key:</w:t>
        <w:br/>
        <w:t xml:space="preserve">        print("Ключ столбцов:", normalize_text(col_key))</w:t>
        <w:br/>
        <w:t xml:space="preserve">    enc = g.encrypt(text, col_key=col_key)</w:t>
        <w:br/>
        <w:t xml:space="preserve">    dec = g.decrypt(enc, col_key=col_key)</w:t>
        <w:br/>
        <w:t xml:space="preserve">    print("Шифртекст:", enc)</w:t>
        <w:br/>
        <w:t xml:space="preserve">    print("Обратное преобразование:", dec)</w:t>
        <w:br/>
        <w:br/>
        <w:t>def demo_vigenere(text: str, key: str):</w:t>
        <w:br/>
        <w:t xml:space="preserve">    print("== Виженер ==")</w:t>
        <w:br/>
        <w:t xml:space="preserve">    v = VigenereRU(key=key)</w:t>
        <w:br/>
        <w:t xml:space="preserve">    p_norm = normalize_text(text)</w:t>
        <w:br/>
        <w:t xml:space="preserve">    print("Ключ:", v.key)</w:t>
        <w:br/>
        <w:t xml:space="preserve">    print("Исходный:", p_norm)</w:t>
        <w:br/>
        <w:t xml:space="preserve">    enc = v.encrypt(text)</w:t>
        <w:br/>
        <w:t xml:space="preserve">    dec = v.decrypt(enc)</w:t>
        <w:br/>
        <w:t xml:space="preserve">    print("Шифртекст:", enc)</w:t>
        <w:br/>
        <w:t xml:space="preserve">    print("Обратное преобразование:", dec)</w:t>
        <w:br/>
        <w:br/>
        <w:t>print()</w:t>
        <w:br/>
        <w:t>demo_columnar("Пример для столбцовой перестановки", key="ключ")</w:t>
        <w:br/>
        <w:t>print()</w:t>
        <w:br/>
        <w:t>demo_fleissner("Пример для решетки", k=3, col_key=None)</w:t>
        <w:br/>
        <w:t>print()</w:t>
        <w:br/>
        <w:t>demo_vigenere("простейшая проверка", key="пример")</w:t>
        <w:br/>
      </w:r>
    </w:p>
    <w:p>
      <w:pPr>
        <w:pStyle w:val="Indent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== Столбцовая перестановка ==</w:t>
        <w:br/>
        <w:t>Ключ: ключ</w:t>
        <w:br/>
        <w:t>Исходный: примердлястолбцовойперестановки</w:t>
        <w:br/>
        <w:t>Таблица по строкам (для наглядности):</w:t>
        <w:br/>
        <w:t>п р и м</w:t>
        <w:br/>
        <w:t>е р д л</w:t>
        <w:br/>
        <w:t>я с т о</w:t>
        <w:br/>
        <w:t>л б ц о</w:t>
        <w:br/>
        <w:t>в о й п</w:t>
        <w:br/>
        <w:t>е р е с</w:t>
        <w:br/>
        <w:t>т а н о</w:t>
        <w:br/>
        <w:t>в к и х</w:t>
        <w:br/>
        <w:t>Шифртекст: пеялветвррсборакмлоопсохидтцйени</w:t>
        <w:br/>
        <w:t>Обратное преобразование: примердлястолбцовойперестановких</w:t>
        <w:br/>
        <w:br/>
        <w:t>== Решетка Флейснера ==</w:t>
        <w:br/>
        <w:t>Размер: 6 x 6</w:t>
        <w:br/>
        <w:t>Исходный: примердлярешетки</w:t>
        <w:br/>
        <w:t>Шифртекст: прииермерхтедляхкшхххххххххххххххххх</w:t>
        <w:br/>
        <w:t>Обратное преобразование: примердлярешеткихххххххххххххххххххх</w:t>
        <w:br/>
        <w:br/>
        <w:t>== Виженер ==</w:t>
        <w:br/>
        <w:t>Ключ: пример</w:t>
        <w:br/>
        <w:t>Исходный: простейшаяпроверка</w:t>
        <w:br/>
        <w:t>Шифртекст: юацэчхшиилфаэтньпр</w:t>
        <w:br/>
        <w:t>Обратное преобразование: простейшаяпроверка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Как использовать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Столбцовая перестановка: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 = ColumnarTransposition(key="пароль", filler="я")</w:t>
        <w:br/>
        <w:t>cipher = c.encrypt("ваш текст")</w:t>
        <w:br/>
        <w:t>back = c.decrypt(cipher)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Решетка Флейснера: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 = FleissnerGrille(k=3, fill_char="я")</w:t>
        <w:br/>
        <w:t>cipher = g.encrypt("ваш текст", col_key=None)</w:t>
        <w:br/>
        <w:t>back = g.decrypt(cipher, col_key=None)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Виженер: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 = VigenereRU(key="математика")</w:t>
        <w:br/>
        <w:t>cipher = v.encrypt("ваш текст")</w:t>
        <w:br/>
        <w:t>back = v.decrypt(cipher)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Функции принимают и возвращают только русские буквы, пробелы и знаки препинания отбрасываются.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paragraph" w:customStyle="1" w:styleId="FencedCodepython">
    <w:name w:val="FencedCode.python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